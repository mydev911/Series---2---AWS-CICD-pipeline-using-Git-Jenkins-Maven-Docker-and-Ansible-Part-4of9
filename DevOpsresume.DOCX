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86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Times New Roman" w:eastAsia="Times New Roman" w:hAnsi="Times New Roman" w:cs="Times New Roman"/>
                <w:strike w:val="0"/>
                <w:color w:val="231F20"/>
                <w:sz w:val="18"/>
                <w:szCs w:val="18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127000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6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00" w:lineRule="atLeast"/>
              <w:ind w:left="0" w:right="0"/>
              <w:rPr>
                <w:rStyle w:val="divname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0187DE"/>
                <w:sz w:val="64"/>
                <w:szCs w:val="64"/>
              </w:rPr>
              <w:t>Swapon</w:t>
            </w:r>
            <w:r>
              <w:rPr>
                <w:rStyle w:val="divname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imes New Roman" w:eastAsia="Times New Roman" w:hAnsi="Times New Roman" w:cs="Times New Roman"/>
                <w:color w:val="0187DE"/>
                <w:sz w:val="64"/>
                <w:szCs w:val="64"/>
              </w:rPr>
              <w:t>Roy</w:t>
            </w:r>
          </w:p>
          <w:tbl>
            <w:tblPr>
              <w:tblStyle w:val="divdocumenticonstable"/>
              <w:tblpPr w:leftFromText="180" w:rightFromText="180" w:vertAnchor="text" w:tblpY="1"/>
              <w:tblOverlap w:val="never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62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60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  <w:vAlign w:val="top"/>
                  <w:hideMark/>
                </w:tcPr>
                <w:p>
                  <w:pPr>
                    <w:rPr>
                      <w:rStyle w:val="div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iconstableiconPlace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</w:rPr>
                    <w:drawing>
                      <wp:inline>
                        <wp:extent cx="114300" cy="152400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524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iconstableiconPlace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>Brooklyn, NY 11226</w:t>
                  </w:r>
                </w:p>
              </w:tc>
            </w:tr>
          </w:tbl>
          <w:p>
            <w:pPr>
              <w:spacing w:before="0"/>
              <w:rPr>
                <w:vanish/>
              </w:rPr>
            </w:pPr>
          </w:p>
          <w:tbl>
            <w:tblPr>
              <w:tblStyle w:val="divdocumenticonstable"/>
              <w:tblpPr w:leftFromText="180" w:rightFromText="180" w:vertAnchor="text" w:tblpY="1"/>
              <w:tblOverlap w:val="never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209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60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  <w:vAlign w:val="top"/>
                  <w:hideMark/>
                </w:tcPr>
                <w:p>
                  <w:pPr>
                    <w:rPr>
                      <w:rStyle w:val="div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iconstableiconPlace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</w:rPr>
                    <w:drawing>
                      <wp:inline>
                        <wp:extent cx="127000" cy="127000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iconstableiconPlace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>swaponroy505@gmail.com</w:t>
                  </w:r>
                </w:p>
              </w:tc>
            </w:tr>
          </w:tbl>
          <w:p>
            <w:pPr>
              <w:spacing w:before="0"/>
              <w:rPr>
                <w:rStyle w:val="div"/>
                <w:rFonts w:ascii="Times New Roman" w:eastAsia="Times New Roman" w:hAnsi="Times New Roman" w:cs="Times New Roman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SUMMERY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-127000</wp:posOffset>
                        </wp:positionV>
                        <wp:extent cx="140148" cy="305220"/>
                        <wp:wrapNone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Cloud architect and DevOps Consultant experienced in Healthcare, Financial and Education domains skilled with cutting edge technical skills and up-to-date industry knowledge.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RELEVANT CAPABILITIES AND EXPERIENCES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Exposed to all aspects of software development life cycle (SDLC) such as Analysis, Planning, Developing, Testing, implementing and Post-production analysis of the projects.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Drove assessment and enterprise wide adoption of new and innovative tools to improve quality engineering capabilities.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Acted as a DevOps technical coach for quality engineering teams to drive adoption of test automation and DevOps best practices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Hands on experience in provisioning, testing, troubleshooting, implementing, optimizing and maintaining AWS Cloud environments.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Mentored Quality Engineers through their test automation journey to integrate automated tests with CI/CD tools for continuous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Creating custom Docker Images using Docker file for easier replication of DEV, QA and Production Environments Cloud server.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Worked in all areas of Jenkins setting up CI for new branches, build automation, plugin management and securing Jenkins and setting up master/slave configurations.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Integrating various Version control tools, build tools, nexus and deployment methodologies (scripting) into Jenkins to create an end to end orchestration build cycles.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Performed setup of Clustered environment with Tomcat Server and created a two-node cluster using the Amazon Elastic Load Balancer in AWS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Hands on Experienced in branching merging and maintaining the versions using SCM tools like GIT and GitHub on Windows and Linux platform.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Responsible for taking the source code and compiling using Maven and package it in its distributable format, such as Jar, Ear, War file.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Managing SONA type nexus repositories to download the artifacts (jar, war &amp; ear) during the build.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br/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Used Ansible Playbooks to setup Continuous Delivery Pipeline. Deployed micro services, including provisioning AWS environments using Ansible Playbooks.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Building/Maintaining Docker container cluster managed by Kubernetes Linux, Bash, Git, Docker on AWS Utilized Kubernetes and docker for the runtime environments of the CI/CD system to build Scan, Dev deploy and QA Deploy.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Strong hands-on Experience in configuration of Network architecture on AWS with VPC, Subnets, Security Group, NACL, Internet gateway, NAT Gateway, NAT Instance, Route table.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Hands on experience provisioning of AWS Services, EC2, S3 , RDS, Lambda, Load Balancer, Route 53 , CloudTrail, CloudFormation, Auto Scaling.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Responsible for ensuring maintaining performance and setting up monitoring using AWS Cloud Watch &amp; VPC Flow Logs.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Provided production support to geographically dispersed teams to troubleshoot, manage and resolve issues in a timely manner.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Effective at setting up and maintain testing milestones to ensure timely completion of assignments.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MAJOR TECHNICAL SKILLS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480"/>
                    <w:gridCol w:w="448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44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 xml:space="preserve">Languages: 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Java, Python, JavaScript, Yaml, C++, and SQL.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AWS Services: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IAM, EC2, S3, Glacier, SNS, SQS, Cloud Front, EFS, Lambda, VPC, DynamoDB, Cloud Formation, Route53, Aws Code Pipeline, Code Build, Code Deploy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Cloud Platform: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Google Cloud , Azure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DevOps Tools: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VMware, Docker, Kubernates, Ansible, Terraform , Openshift, Maven, Artifactory, SonarQube, Jenkins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Monitoring Tools: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Cloud Watch, Prometheus, Grafana, ELK.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 xml:space="preserve">Version Control Repository: 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GitHub, Subversion, Bitbucket, Code Commit,</w:t>
                        </w:r>
                      </w:p>
                    </w:tc>
                    <w:tc>
                      <w:tcPr>
                        <w:tcW w:w="44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Databases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: SQL Server, Postgres ,Oracle, MySQL ,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Web/Application Servers: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Apache Tomcat, Weblogic, Oracle Application Server.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Testing Methodologies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: Agile methodology (SCRUM and SAFe), Waterfall, SDLC, STLC, Bug Life Cycle.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 xml:space="preserve">Test Automation Tools: 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Selenium WebDriver, Grid and IDE, Cucumber, TestNG, Junit.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Project Management tools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: JIRA, Jira Align, Rally, ALM.</w:t>
                        </w:r>
                      </w:p>
                      <w:p>
                        <w:pPr>
                          <w:pStyle w:val="p"/>
                          <w:spacing w:before="0" w:after="0" w:line="260" w:lineRule="atLeast"/>
                          <w:ind w:left="0" w:right="0"/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Times New Roman" w:eastAsia="Times New Roman" w:hAnsi="Times New Roman" w:cs="Times New Roman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Operating systems:</w:t>
                        </w:r>
                        <w:r>
                          <w:rPr>
                            <w:rStyle w:val="divdocumentdivparagraphsinglecolumn"/>
                            <w:rFonts w:ascii="Times New Roman" w:eastAsia="Times New Roman" w:hAnsi="Times New Roman" w:cs="Times New Roman"/>
                            <w:color w:val="231F2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Linux, Windows, Unix, Ubuntu, MacOS (OS X) and Cent-OS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WORK EXPERIENCES &amp; PROJECTS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DevOps Engineer ( Kubernetes )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02/2020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Current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CA Technologies - A Broadcom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Islandia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NY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 on clustering strategies of relational databases and implement the latest features by rolling upgrades ensuring higher availability.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Perform deployments, upgrades, configurations in a controlled, pre-production, and production environment with tight operating perimeters.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AWS provisioning, configuration management, storage management, network management.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Set up and managed Docker containers, running java applications, for deployment into Kubernetes Pods on Google cloud and AWS.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DevOps Engineer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01/2019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12/2019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Matlen Silver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Jersey City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NJ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Serving as a hands-on subject matter expert for DevOps and Automation in an Azure/AWS infrastructure environment.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Design, Deploy and maintain enterprise-class security, network, and systems management applications within an AWS environment.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Build monitoring, supervision, and resiliency mechanisms to observe, react to, and maintain platform health and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Oversee source control, CI/CD, and test systems to maintain an efficient development workflow across multiple codebase and development team.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Aws Solution Architect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04/2017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12/2018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Cloud9 Technologies,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New York,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NY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Deploying, maintaining and managing AWS cloud-based production system, to ensure the availability, performance, scalability, and security of productions systems.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Ensure success in designing, building and migrating applications, software, and services on the AWS platform.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 in an Agile Software Development Live Cycle and collaborate with development teams to achieve continuous software delivery.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SDET and DevOps Engineer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04/2016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02/2017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Wells Fargo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Chandler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AZ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Build robust, scalable, and high-quality test automation solutions for functional, regression and performance testing.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Build, customize, deploy, and manage test environments and automation frameworks.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Design efficient test cases to evaluate product scalability, reliability, consistency, and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Embrace Infrastructure-as-Code and Continuous Integration / Continuous Delivery (CI/CD) pipelines to handle the full cloud-native application lifecycle.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Lead Software Test Engineer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02/2015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03/2016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Union Bank,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Monterey Park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CA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Maintained continuous test integration and automated build using Jenkins and updated team members by email about build status.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Write Feature, Background, Scenario outline, Scenario, step definitions, examples for BDD in Gherkin Language in an Agile environment.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 collaboratively with multiple agile teams to deliver end-to-end automation solutions and features, seeing them through from conception to delivery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 Automation Engineer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01/2014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12/2015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Ellucian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Dobbs Ferry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NY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Involved in reviewing requirements, producing the use cases, documenting the requirements with the use case number and connecting test cases with their respective requirements.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manual test cases and automated them to integrate in the automation framework until quality was achieved from an end customer's perspective.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Implemented a robust BDD testing framework with Cucumber and Selenium WebDrivePerformed data integrity tests using JDBC on Oracle and SQL serve.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Times New Roman" w:eastAsia="Times New Roman" w:hAnsi="Times New Roman" w:cs="Times New Roman"/>
                      <w:sz w:val="18"/>
                      <w:szCs w:val="18"/>
                    </w:rPr>
                    <w:t>Quality Assurance Engineer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02/2013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>12/2014</w:t>
                  </w:r>
                  <w:r>
                    <w:rPr>
                      <w:rStyle w:val="datesWrapper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Matlen Silver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Jersey City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NJ</w:t>
                  </w:r>
                </w:p>
                <w:p>
                  <w:pPr>
                    <w:pStyle w:val="p"/>
                    <w:spacing w:before="0" w:after="0" w:line="260" w:lineRule="atLeast"/>
                    <w:ind w:left="0" w:right="0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Responsibilities: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Designs test plans for complex distributed systems in accordance with the overall testing strategy.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Participate in the full life cycle of an agile project and design and execute manual and automated test scripts.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520" w:right="0" w:hanging="343"/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Regularly leads the team through preparing and estimation sessions to define acceptance criteria, ensures that the team's acceptance criteria for stories and tasks are appropriate, and being met universally.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920"/>
                    </w:tabs>
                    <w:spacing w:before="0" w:after="0" w:line="260" w:lineRule="atLeast"/>
                    <w:ind w:left="0" w:right="0"/>
                    <w:jc w:val="left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>Bachelor of Science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 xml:space="preserve"> |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</w:rPr>
                    <w:t>Mathematics And Computer Science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ab/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i/>
                      <w:iCs/>
                      <w:caps/>
                      <w:color w:val="231F20"/>
                      <w:sz w:val="18"/>
                      <w:szCs w:val="18"/>
                    </w:rPr>
                    <w:t>01/2009</w:t>
                  </w:r>
                  <w:r>
                    <w:rPr>
                      <w:rStyle w:val="jobdates"/>
                      <w:rFonts w:ascii="Times New Roman" w:eastAsia="Times New Roman" w:hAnsi="Times New Roman" w:cs="Times New Roman"/>
                      <w:i/>
                      <w:iCs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260" w:lineRule="atLeast"/>
                    <w:ind w:left="0" w:right="0"/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Rajshahi University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</w:rPr>
                    <w:t>Bangladesh</w:t>
                  </w: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92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TRAINING &amp; CERTIFICATIONS</w:t>
            </w:r>
          </w:p>
        </w:tc>
        <w:tc>
          <w:tcPr>
            <w:tcW w:w="92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9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60" w:lineRule="atLeast"/>
                    <w:ind w:left="0" w:right="0"/>
                    <w:rPr>
                      <w:rStyle w:val="divdocumentdivparagraphWrapperdivparaCell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Times New Roman" w:eastAsia="Times New Roman" w:hAnsi="Times New Roman" w:cs="Times New Roman"/>
                      <w:strike w:val="0"/>
                      <w:color w:val="231F2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9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AWS Certificate Solutions Architect- Associate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AWS Certified Cloud Practitioner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260" w:lineRule="atLeast"/>
                    <w:ind w:left="520" w:right="0" w:hanging="343"/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Times New Roman" w:eastAsia="Times New Roman" w:hAnsi="Times New Roman" w:cs="Times New Roman"/>
                      <w:color w:val="231F20"/>
                      <w:sz w:val="18"/>
                      <w:szCs w:val="18"/>
                      <w:bdr w:val="none" w:sz="0" w:space="0" w:color="auto"/>
                      <w:vertAlign w:val="baseline"/>
                    </w:rPr>
                    <w:t>American Software Testing Qualifications Board (ASTQB)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Times New Roman" w:eastAsia="Times New Roman" w:hAnsi="Times New Roman" w:cs="Times New Roman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Times New Roman" w:eastAsia="Times New Roman" w:hAnsi="Times New Roman" w:cs="Times New Roman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40" w:right="240" w:bottom="540" w:left="2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0187DE"/>
      <w:sz w:val="64"/>
      <w:szCs w:val="64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18"/>
      <w:szCs w:val="18"/>
    </w:rPr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iconstable">
    <w:name w:val="div_document_icons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0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pCharacter">
    <w:name w:val="p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Swapon Roy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42a44aa5-6a64-4df6-a862-01a8279d0571</vt:lpwstr>
  </property>
  <property fmtid="{D5CDD505-2E9C-101B-9397-08002B2CF9AE}" pid="3" name="x1ye=0">
    <vt:lpwstr>IGwAAB+LCAAAAAAABAAUmLWio1AURT+IArcSd3c63OXh8PWTKdMkcO85e68VDGFoiuIQhmEFgsJokSK532cYgymGwGksCt8hIKUKvIGIqMbC+oyepVOsYma67s3UHcxAzp8sV6ZYZMWrjTQTFf0X0pF8RkprOXbqczU4EMhCC67jBIwKeleru+ntPrqaiBoY+TO/2z//hLpsSmzkTAv3OLUDRs6Cqg6r982T/WfFsPMrl2gRxbs7MPS6gOUekR6</vt:lpwstr>
  </property>
  <property fmtid="{D5CDD505-2E9C-101B-9397-08002B2CF9AE}" pid="4" name="x1ye=1">
    <vt:lpwstr>99WF/zFLvbTDpmb0Z9nBbSqqxjQYU7pvMoGMPeyTPA/C9zxuuZSGEfP2yM2yHjMWxTwWaUikTA3ey2XdhPQDFtw7b/Idg3crLARf94D97zEaaF1QMq3HvEc7APTqeYZ8aMFDxupoNYzyOuVGoOTcV2zjGDX3/+dZVEGfpa+q/x8Te9gjlKxdGmPG/YuI5d8LQfBlP4lENchfSOPSMSm/c7+EzBHWee8NNXKswQ2/ivDeCNkk8tGoYU98fQ3vkxA</vt:lpwstr>
  </property>
  <property fmtid="{D5CDD505-2E9C-101B-9397-08002B2CF9AE}" pid="5" name="x1ye=10">
    <vt:lpwstr>AFj+Q0yixHKZs/+UDmuIrnx++qs/2DQt1sxKABoYwzDADVYfCM86NQozbvYCwp5oAGM87KW8X7HkveKavse4kXCZqwkc1DYXZLOJsrhDDbf9NM//kcnu5ASVLmbfOXumPX8ebpfQ1/JFQEO9P74k2JO6iVRzNphiIhc5D01sk6FXXLsR9ls/UWETAboWU+zhUQpZwvYPnYq15P7vQGjo/owP38Mc5Xt0+LRotJJJPQTAf4m9bEet3fxmRKQAiFC</vt:lpwstr>
  </property>
  <property fmtid="{D5CDD505-2E9C-101B-9397-08002B2CF9AE}" pid="6" name="x1ye=100">
    <vt:lpwstr>A0Yq+2m36JL/fgfvB3J7cjjFdXKp4dJgyWVEYYh4q9NVgK+dLrxf//zfJOw0/um0VnsYsJEYL/756sftHLz0KMg6pBUB9hta7GE6pawLLQYJJr7nwKXdz4sYYJMCwNBygsIbGyE+KIRfvrqGPmAl5NagIwYvQfyjCQeADiZGn9+jhmjcS9B5JONPk9joYAwiTbr0pHwmiQOyfjI5LI9/1Ab2qTNK43x3fgsSzMIZhqNe4Tb9Il85mt+oFwb8UVL</vt:lpwstr>
  </property>
  <property fmtid="{D5CDD505-2E9C-101B-9397-08002B2CF9AE}" pid="7" name="x1ye=101">
    <vt:lpwstr>aeAbFx1fBpUPo8F6cPgAw1l9gL2F7B2DrLRFqbr3oLJaRVRuzUY2JzDQDfnzHpJo2AfJZzej7sOELjdSr5kIdszB8BShzIuDtwZUHRgaeApn6E2/O0eX5pwWsnTNECj1W4eI+eILJ11ht9Lz6/fFdBUoe/Qa7bKWiGH64DUJ44f9je4kDCyETjlnkClC5iDpYQaEZW8YdsWOSCjrBASVicFz24c2ehQ4fSa4PSPlaMBarDlcHftfTqe0Ha3orKH</vt:lpwstr>
  </property>
  <property fmtid="{D5CDD505-2E9C-101B-9397-08002B2CF9AE}" pid="8" name="x1ye=102">
    <vt:lpwstr>zyLTE41EM2ZP8eJwY0l7WGRkNYjYjRBKZ1ge66itxMz/BOmClN4NXEN+TjQg78WZa5PUEuaLqpYck0hHUzREV5Mk5c2J48vBidOKD7V1tyHD9eGW5qVEhjWkQR481+UtztnNig/1v2XHhGFa7tDMoKUTTdxxvycEPcFaGolRy+kViuj3QQS8FrOE5WjxZM+7B5M+sfLsvSAA7wa0IDgE9KrWXOgjsPn0OAqeS6abI13t/AjQexdB0RKcM9KE00A</vt:lpwstr>
  </property>
  <property fmtid="{D5CDD505-2E9C-101B-9397-08002B2CF9AE}" pid="9" name="x1ye=103">
    <vt:lpwstr>4kVmHc+KRYK1YzyGseBAN+pqxgeAxs+0cZGlvPhX8qYhaWXAxu2JBznlABhIZbt9LrSUvwlhNYiflMyLQdJC+QvOeFhyPk+C+iBtDjHBfcJVVNm+tnH86tUXlyaZr/RoGLrD7qp/SRPWRm72xK/qDPJu916FgcZqaoc5HKa0WDfeMVlvFrS7cZAaFkCaIhmbxv9PgZB5TRrL27UBWvDalZqCkkWnqlgIBi9mDLzBZMFhZSHq4eFBH2fh/E47sxf</vt:lpwstr>
  </property>
  <property fmtid="{D5CDD505-2E9C-101B-9397-08002B2CF9AE}" pid="10" name="x1ye=104">
    <vt:lpwstr>J5AR3s1cP72FeXLN8xSS3M4fYvks3beEjAQ2+uplXfTU1nlU7lMr9uJpcwnHPoWaKL2vVcbqnOBNTi/xSFPaawYZnwl/gTAfpMOhJGHSBfUMqPnWWeoIsgNH6BPjm8yNvPsgD6Wau/Dskke2FdYmSfoivCOElk8sIgVGasW2HMF2RpUMmT93AYHP5+R1/SFp87hYjGzRNG/VmmsCAcJ/q5MPqGXi6RZemrRPzDao5ds0p/Sl661hSlz7QPq9a3K</vt:lpwstr>
  </property>
  <property fmtid="{D5CDD505-2E9C-101B-9397-08002B2CF9AE}" pid="11" name="x1ye=105">
    <vt:lpwstr>zEEnGohOMd/Ieg5APm2c2ogz5JQETbii8p5BGKAQmH6etoX8jtfeoDVAfrqe/nU9uj8rFLRJ9BEwYTh+sX2UIRhcMDmyOv8KjkciG36RLDAA5B8sMQ05QziE1/LTvo6QYhwqNnHkFNcA8gbMw5fMAW8e7Am3jh/n0d9F2/SyRrJDGy57tzoP2njCh6aU6ONHoT+S5hwvx5WtJkt0rynqmjSRny5BiLFCGqhjgaDh288/e4gucM8+QbzMcfIhPQ6</vt:lpwstr>
  </property>
  <property fmtid="{D5CDD505-2E9C-101B-9397-08002B2CF9AE}" pid="12" name="x1ye=106">
    <vt:lpwstr>K60Ul02eczDTxxj4zQ+AOjzXsLKoDSFmRQMPKPA81NIizMGMU6OTcqzaK3Rz+XuTEo3UcV8Fvt3msdZ4WHq6Jf7P0ISCxwovujhoT7tfR89IYMo7Fh5b/u5h75Fj5eexVweey4AZ4pgheIKiH+nE0fjwNHHYReRKB4+mJ2gQRcEVwFXkW5CSdSNlfdUv8kJoH1i2m5upRaAQvMftg+bIkreIabQF2q3hchRI69h7qLZkqZoEAWGUgXEI0/wQcNP</vt:lpwstr>
  </property>
  <property fmtid="{D5CDD505-2E9C-101B-9397-08002B2CF9AE}" pid="13" name="x1ye=107">
    <vt:lpwstr>LnmmyDWbrndsvwp8MKo5fSje1SIzIMrfU/zGIYkCOWAumLiCtEUAMnofI1lH1TBtl9H0EGCHKMkruF8CkAyzJsPiM+ZWEZ+DzfcAQ/wsYDixloxriD4JDdDGnJsC4eI5QCtmALfRbmbjx9FVb5xnDPp0tXRhfYZQvVLnA5NsW9hEf+PW34nuyVzVQeWeYcjNvmp69EUV9h5cQ7M0IRBff1btE6rQO27qHCRqy+mf0XDus049WdI+rKpZtKq6vvt</vt:lpwstr>
  </property>
  <property fmtid="{D5CDD505-2E9C-101B-9397-08002B2CF9AE}" pid="14" name="x1ye=108">
    <vt:lpwstr>o4pCTfKl/p5ZWNv2D+tEs4dbgNw/s0SMYX1c4wb9WAdlmPz6RmMJBP20FZuMdUB550xrb7afMuPntwy4x+yf8dFPeUEzn5K77/y7OfCWg93tk3YkcOoYUune3mGBospHaBqrpi3cQO7GR3wPLi4UGsHKmnCj7piQg1xPQq6fnl9w1RSaGbpTbDtZdPxO/NW2uiHtu8Zmq+MxiBHKemHHIkhm4obO++PivtToJWWw5+YQ86zt+iUQG4Uc9QeTPPB</vt:lpwstr>
  </property>
  <property fmtid="{D5CDD505-2E9C-101B-9397-08002B2CF9AE}" pid="15" name="x1ye=109">
    <vt:lpwstr>0tMQe5O7S4le0qf1p1BT7UixYrcl0p1dQVb+t41zcKlp79HRuiqsqop+PiqqP/SZALYn19w6R7zA8Rn3xb9/dMcsloyA7W1PKPmFE2xiz6yhgtU4RT4YYU/tFH3j+wp8Aa+sTKMKf6VDKBgc2wxXY0SJicXUJz4L71ZheCvjSZKufP88qaG4gbAAA</vt:lpwstr>
  </property>
  <property fmtid="{D5CDD505-2E9C-101B-9397-08002B2CF9AE}" pid="16" name="x1ye=11">
    <vt:lpwstr>K+5rF4IyeVYYWQn+Dr7LqHxXB4TI0T8QALfEUneo2nMgjd9+7XfFFddhmfAzXtHp1gtyYhZwAdb+YIGakG0wF3IXBIbPJ3rdECLUSN0xIDvZGe767yfFkpjCDizB8fyQZs4D4b2SW6TAdwxKXEdpD5EcCEE7RVDyIeIVYTR+4eVTmFW4MiGk3s22vedVxee/SG3dB8LZg8zmYzzslpSWq8i0CFzIwwOGYkmUXLldsEB+UHZfX6EVLYa4ZVttHcy</vt:lpwstr>
  </property>
  <property fmtid="{D5CDD505-2E9C-101B-9397-08002B2CF9AE}" pid="17" name="x1ye=12">
    <vt:lpwstr>dj286u3Vhz6DsCPSw25KGFi0+5l2XRuHfgoFDRsPSoUwRooFhQUSz6UzTxTmv7wklJvasTRlbgj/ky24C4+CJS4PZRtGRwpu+QY7bzWGE7pJkKPfjh3dutIxHNV9IHGYJYwDXt3lAMRSEqbRC/t0if/AK5+34MglMWKsvh0v8K94Lp63xyHbKHjh/2QchcTe4b3yVus1NTz4XbIc3wchvBWqgGn8d2cvPXHr/gUfigilN90wgQHB2l96DBCh7K3</vt:lpwstr>
  </property>
  <property fmtid="{D5CDD505-2E9C-101B-9397-08002B2CF9AE}" pid="18" name="x1ye=13">
    <vt:lpwstr>RjcSZwbbBLI2JV1NosGCxGptd9iwS9Jf92lO4I5b6mz7hy7EBICex3hOQN+H21JKHRJ24XiHPb1CHay8nweRDSoE60GQJKYOW6aV7W79c7Qs07m5I4bVr8rVi0kIhsSjl+K4WRBwG14QAw70NeYOBCfvYUdnwd3gml++ucvCqCO8khnb0JA1SilH+wfjzmZd0I/glCPAD4m3u4wM4sriQwLrNQP4xqkcWQsuSvn1Ytnh6J8n8MRxdm+2PPkA5HC</vt:lpwstr>
  </property>
  <property fmtid="{D5CDD505-2E9C-101B-9397-08002B2CF9AE}" pid="19" name="x1ye=14">
    <vt:lpwstr>fkVzmPobx+taJt2Y1GUapwtj5bvnHTw6ahHxotysh+uRYd/PFRT+h3KsagULZ+2epDs+wr6Sq20pdWVSwEZCTrPPqoGxIT3gU+kzfyTFq0PlhLQkRlvXUM3n3Jup6zaxaWX/0szF7eytgVMrzAH5Or6smfhRsADsPjGv1qWznKBhjlJwlZlgYrHT5vto6UALbh+G9twR3sAXVnnV5/kTllXZeoddAj9Sx+SDP3GAabjtPgPwbY1fFV1r+3+6YIp</vt:lpwstr>
  </property>
  <property fmtid="{D5CDD505-2E9C-101B-9397-08002B2CF9AE}" pid="20" name="x1ye=15">
    <vt:lpwstr>cn++Lv8c2e6hUzy92zmtCYuPe+vR8mmqPoDQgYeoUNE+GudmT1f4di1cwJ1+jiXAiRDn55feFBlU7Rsstcjf8Cr8RDNRqwti7+Z3As8F+V2ZCePa51Esdc+tUm/tyG/owruSZrB4gF+g8qEvAzJrLsbgY83mQfkCfTQfSdnr8qVQf/w/+fJCu+87khtj9F3HeqYUrn0lkhy1E9DMknSB9AXZ86YcWm4tvdgd4txzouqbBDkptEQzVUugxP5DLb4</vt:lpwstr>
  </property>
  <property fmtid="{D5CDD505-2E9C-101B-9397-08002B2CF9AE}" pid="21" name="x1ye=16">
    <vt:lpwstr>t+VJwkfCqEvGwKS0s8UkoR54l1/mhvFtwVUfMtpS21hYrqV5FfYFZEkJYZohY/99kIWumqEbZaqLl57NKosnWHqtDWZMZDTvkVRPDs8lejutm+Da68XrkyIFd2NRO9Gx1dDByjBNkAIx5XJx+7v7RjWkcI2kWJ8sr7lfiS6zaon3lBta1Wu2pL2E16pPM4b3zOvdTo4cx+Hd6/25PsH+XWpXehFWRQrK43Bk/m3PgQ2qt6J2Kugb0Ufub49qYD5</vt:lpwstr>
  </property>
  <property fmtid="{D5CDD505-2E9C-101B-9397-08002B2CF9AE}" pid="22" name="x1ye=17">
    <vt:lpwstr>Be/BTPU2C2u+asQAmYoedIHeZU1THh6dRPdFvFy18s/9uM1od3df6RfGlVbAbsMNaFdID+f3d35zBfwg/O/6t77T10fvZPEg47BHFxvxK+YN1aqefTGjZSlYE/gE/cR6+vfdTslN6cIvm11Y98eZ/32BuVtdRppc/f6GTkKuA2MpxdT3A08PSmmhMNwvjcR+sVfR4KG8k7fuX/bAJZq2Fc6Go0z+zMt0DWX7URI0isx5O9I4VRconr388INVhEv</vt:lpwstr>
  </property>
  <property fmtid="{D5CDD505-2E9C-101B-9397-08002B2CF9AE}" pid="23" name="x1ye=18">
    <vt:lpwstr>n+X58kkz2MYRZK0JjNy4oNLDZ00wkDfc5iQreLaM10PBRAJ0T+DB/8EFWbV8bS46RdEetG2B/bRN/cYEsIX7uR/kFO2aclrcpgn0rO1yNiCmFlvRS+RKGLR9s2Q0D7QU8Pdn/5qQdDug59tfQhFoGolUPbSwpcn3uR97Pr6xS0r8sJNv0LCE1NQ0JPULuSXGUjqslock3/VvASj6yT06ekDBes4gyTuxFjxK2Lq0GligVhNzUDxe0ZmwMlbwlHk</vt:lpwstr>
  </property>
  <property fmtid="{D5CDD505-2E9C-101B-9397-08002B2CF9AE}" pid="24" name="x1ye=19">
    <vt:lpwstr>mxSw6J91UYI2exRhF7lkuDYr4mt1KNfy5rs8V24fuW4ezbPl6b4e8g/Jgi9mUMxw2iL0tmJdCgXn1V+0AofCQFkBUdvocew4EByHni3OpKHu4FpYSKcKqyz3wh8xFMR2gUpsFDlWgbTzTuCiebzMCeMXx5R9JXQhUnhrYLZ9QnCQYIuChYqVCJ1ow2CCgCAt83dRG2ZzjHVe3WGSDMRz2bVd1PMkeuKCrsrt35kfb+h2pY52uqmk0J+04cLNWOF</vt:lpwstr>
  </property>
  <property fmtid="{D5CDD505-2E9C-101B-9397-08002B2CF9AE}" pid="25" name="x1ye=2">
    <vt:lpwstr>9OFFkoBk87Ju7+EmIGR73vbvKPRqMN4IoVDr9MCCWyGxlouiGDtaMK5xMZ9ZsN1j6ZQa8eyvqNlEwHfE1lgjILZ+O/I92VvKpjBSIAEuYU8gbOnTrAMqbSTi48GYmhASspVwYCEkBIIUi0DTypnTQz0lpOss8xG7wf3QXKvzELiBDajiN9Gmx1koQYkqYBljBPr/i9WN67UXzA1ZhesMGFPZzna+zxhEpCJYUsjz/isOmcN8V3oe5TnyroD8H0x</vt:lpwstr>
  </property>
  <property fmtid="{D5CDD505-2E9C-101B-9397-08002B2CF9AE}" pid="26" name="x1ye=20">
    <vt:lpwstr>JBIQmeTDnFS0Bnv6eBiDclptVBqRBa5we99ETve3+ShSH/3Y4huK20jXqALoTeBpsny6xn8dlqNwVUB7UOtoZK6Tv0J/3tu5MG+tf3y1n9PaVweDGCyUuA4GykGau/Qzy8EEhz71uyFsGSImG6VFrkE2EaAUBX16AShdpKOIUqp7odSwV4mrM2qwUXn9XfSfXc4G6hIO8KpBXm9knVyfwWaZ5d0QGKaFFsh/vLkocv8+lPsrICc1s60TfGoo3AP</vt:lpwstr>
  </property>
  <property fmtid="{D5CDD505-2E9C-101B-9397-08002B2CF9AE}" pid="27" name="x1ye=21">
    <vt:lpwstr>T6D9eEdbPQAAKajZK8wrkWz6B89lyn1xf3jSqX1A8Dr34MI/sEWUeLl5qrUYcleOsY8NBkazRgRuGdOqGA09+aapOubSmaDZg7wTJrLz8eIb5uhqV4oWxMkpSZAP50fY0HcuTDgVzkcA1pCUgKeO5vaFMiCTuShTAfNTganWDMYi/wv2cSgoCcEx4hlK8uBCY3DZWRSwnnOMfTSqgJaHB7Q3kRgNVUypS7yraQWyF87x+K1vCQ8HwqS2GvpXu7h</vt:lpwstr>
  </property>
  <property fmtid="{D5CDD505-2E9C-101B-9397-08002B2CF9AE}" pid="28" name="x1ye=22">
    <vt:lpwstr>+Wldor1K0MfEmadOv98pJSYxSpwV3yNmzfztPnn4qPwf7nD68Rm0RLdBohAoJiV/uWBn/884ONBl4UK7EJCcxjvLSgQTwai1E4Xuu3DOp9aSgPVjNB/NiYG0njbbuvCUWscG4xje1Wb62i2UuykD8l8YJG8ojIEdai+A1n1Zv/ZOb9I8+9ju2ZxE5JNwXL+GgoO3svbjSiq6bXTriNK9R7+nV/Jqx7FEQemJuC93ulgRzI4+kuschZVNi02cjRJ</vt:lpwstr>
  </property>
  <property fmtid="{D5CDD505-2E9C-101B-9397-08002B2CF9AE}" pid="29" name="x1ye=23">
    <vt:lpwstr>zjhJFmgIoa7aPMX7zUygqGNLRgItb5wcrFJi3Ky4rqwyj5KkHN8wZaulOYxyqjKuoka5CndCiLBPtqlsgbculxvdJaN84Ct+3ByDCRfMxAIjKixfRKG34Bx8hMByp3SmPj89SX/DMxCKWmkbaae8bFp/tgrHFw6mEJ0sDJIBt0/ISZg40h1AYc+Z9CFX/Yak8maeeecluHldZZK6FCMsMn6J84IzmXQXFhU9mwgxVSZQDcRf6gLKeZ3fYCdLJNq</vt:lpwstr>
  </property>
  <property fmtid="{D5CDD505-2E9C-101B-9397-08002B2CF9AE}" pid="30" name="x1ye=24">
    <vt:lpwstr>bS3t51AE4wAuzcu+64CoKX9iWZG/xONPlVHytksU+fZsSqSbvGXIH9K4mEzS0gHz8wEshTgid+2eCgMt+U8fDt7dXRYZcyE9EcoVsBiyplgGBdVwf5oWriYwFxxU2WHmrD2+cNBVji6ningKKmYu/V7UHpDrkzGHZGTy8mf1Umm9Nsg5be71eif1sDK3e4YFv0KoOgK9e869tcJulV6GYhx+cXSslK4nAVhxjrfOexz9F0X1mYlal1rG5lwewO7</vt:lpwstr>
  </property>
  <property fmtid="{D5CDD505-2E9C-101B-9397-08002B2CF9AE}" pid="31" name="x1ye=25">
    <vt:lpwstr>0NJKpTV21UyJ1VoDFib3HwuhtJoeXLlRCsT8pRPQVIecRvZv0qqwQ4MuXdtr9Fsrr3ZBRkRhKaDJGbv55tQ4dQ0tnbuSIeZ9OtjqYY3hmj3DMgRBP2NlforpmavJ4Lg9S43IPXoR2XmKmdNLpLhgRHsXnrlTH3vrCkkiszRD2zRfHVnYt79TWq9X4Ae5rHBrJ5g22/t8EdV493kNFfxeJGJC4O+ohUL+DJyr0Sg67BofHPUJO2KVh+9mg0di1FR</vt:lpwstr>
  </property>
  <property fmtid="{D5CDD505-2E9C-101B-9397-08002B2CF9AE}" pid="32" name="x1ye=26">
    <vt:lpwstr>2c6rUGZ8zfCe19/yI+7SxCD2xN+SKcDLOwv/NTbceD5RYJn8H2qCepclfG9SY9j3rzikS/9b57vsH/CtS/NkYGgx7aZMEEhm9ap4t3cack+hJ1wdDxFMZe8h1H3+mGSn8HMmcZqHQU4Lal/gqAmxE0zxgqb3ST+1NE0k9eH+gqYX9+axVt3a+c1mSFyprqIcRE4B2RsWdPZcvcfC+OhOO0ePC1PArn3eMowD4HwwJxyNa72LRXRcDXf3V3SURMz</vt:lpwstr>
  </property>
  <property fmtid="{D5CDD505-2E9C-101B-9397-08002B2CF9AE}" pid="33" name="x1ye=27">
    <vt:lpwstr>aXTRH9QbYXJ4SkNnxEyMRZBzPJerNM7FRLQ8Vq7NNr958CSz2PamJgduMZYqQO/k+SxNROOfMAlKvxihaNJ5R5nI2zxL+dGW/6ykIhjx2cD/HS4otz/HFrqIuERgxtVSgnd8yGR7vOgYpE9W5w2AahSWgnw90a0gILYqEsgYInZ9/HaSX/8Qvf2xWn8+JwwYdTUe3VIr5/c9qOPtB2EUtAHPI2ybjNDT032eJNLqWYL0v4vd7eAhsY+2P9+fVFX</vt:lpwstr>
  </property>
  <property fmtid="{D5CDD505-2E9C-101B-9397-08002B2CF9AE}" pid="34" name="x1ye=28">
    <vt:lpwstr>eZ/lfGgglQFHAH0tgcg9t7r9npGP7B+BziZQhjztOim++fGMKzzoJ9c27Ki8lMr2wUioJaIHkBSQXqJkkyZGuwzuzzlE5esf0YbDX/4M+Bp6QSNpgkQlHQAhHAIGJiNY9rcocQSQXLZcw1joVcuhvdc9UAJ7sA7M0tlBQ9kVjPDXdswsfO5UmH/n1TgZu6XCrKQEaRgAXjdy9K7EY97spK1N56On+2PGi46SRfvtluGTc39YQMvpWQt/MehpKv0</vt:lpwstr>
  </property>
  <property fmtid="{D5CDD505-2E9C-101B-9397-08002B2CF9AE}" pid="35" name="x1ye=29">
    <vt:lpwstr>njazcMqxS6Q7c7XndJZ/EG2fPR+BO+Ru0tlQLSfNUnbnc+hIX+2CeHRv++Orfj2bSjVVnyntnJpt7+QDt92jpYPyjwVqDOEjB40OUyysVhbCvn5uZHBCSicNotpTU1O7wrFwUn6yBjQxFKSJDZ67dokMmLhiRv+CKLwiyKM6paiDmZggaKMzx/UBZtFntHctwQ+5so5Es3vU5/gDligLEsf7gAVBoVUAPy6Vvr92o3SoLpKUhDM98FAqdrEL+gr</vt:lpwstr>
  </property>
  <property fmtid="{D5CDD505-2E9C-101B-9397-08002B2CF9AE}" pid="36" name="x1ye=3">
    <vt:lpwstr>wonob4A14cLYOn/DlkUC3fEN+4+sMD1s23RJ4g+K+L19EPfj1Bp1HWSeX988Ok53zT+K7QWlKTVL4eehZ+jO5F9g3HUDPKVNoz+vCR0iPDDffu9rNJTGhpOFCSVjBOCgQaj5k9VzzqUmAci17Df71LY13dxUmpFwQoGXjoWY72bVBfoyBpFpcQOzOTa6jfeM+/P3xxcGAtYTK7wPPQR6aU+Dl8au8W7sT7jnQ1RNOx9jqgLIfkEdHWFgIluyN/F</vt:lpwstr>
  </property>
  <property fmtid="{D5CDD505-2E9C-101B-9397-08002B2CF9AE}" pid="37" name="x1ye=30">
    <vt:lpwstr>aQB1REQMybyyLcVudLx/scktgar6P6lGRphKFaG57EyrlgVUVcFFC3D4Ki0zhBvkJq4Q4/xVVDZ2wDaysxWLs7YWYSpkKs5lEZf7IloL9koHs2woj710a/XILyUsdv1btu0ACxw/g7MLFYgtFeb+LBISoA8yY4nvFnmMrhufaBWbV594ULAbmgp51nD6ezEGD2XurdpBnpJPtNqrnk/QA8DV/3ynxVcGqd9UoigTtp8ANWHB45RbE635DGoNKul</vt:lpwstr>
  </property>
  <property fmtid="{D5CDD505-2E9C-101B-9397-08002B2CF9AE}" pid="38" name="x1ye=31">
    <vt:lpwstr>34BTPYipv9cQM58OudJFq6vZtwA9g32dlhnttzkuw9fbF6JmPgadX6XO7hMhdAgVNoRDwFXYhkYo23NPykwnPBEVNuw8baj9Dpiuyo0e9LMxT8E7KXbwvrxKpg7H1GeWUvv/IX/UdJlD7FZMDxn08xX6/4k0VkA+LZMUMVJwGq3ii8hFipPH9MGjQ9F9n4x3XxA27ReQMSai5ztGyNJ5vTj9ILA61sZhe9YYmzln0EQKCv4bxVAYL3LlBOFRy7L</vt:lpwstr>
  </property>
  <property fmtid="{D5CDD505-2E9C-101B-9397-08002B2CF9AE}" pid="39" name="x1ye=32">
    <vt:lpwstr>uPcHK3MnJZEniW7sgaJ+pNUMMsV205+MDsb5M89QDbA1kLC6H9S23kaIz+K0uX4Umw0hz9yazgTIgueHbNN7x/nD5uD27Tr1kIT0ze+kRv/4lctxIWBtdqoBiwda4MLgoTaoZ1ZA6j5ytrePl/nJW6Ny31QOnv4q4TK9P15Rp+6c26+sNdjRuY/d1etZv0D87I/zhFvHI7dN/myX9pGtsoqdPkb55/6cWQZ+JfYwqf6eZYnoaQtGVDUKXSE2vDL</vt:lpwstr>
  </property>
  <property fmtid="{D5CDD505-2E9C-101B-9397-08002B2CF9AE}" pid="40" name="x1ye=33">
    <vt:lpwstr>B7lEgRhVGrSqp5GeJak0s7H4o2u+ncVBKp+qDdGUbIjHrk92ejMgqoAlLpdGpn0o8lH51JsvDEbSorV4K6s4XYLanLaiUjL85F6qrZVAQ48lxcUCLX7zOuwXRt8Q0yjwYgdsxd5qeFRbYZavfglgiYlatnxuqqTDsXqEJXgDx6GKUz0GCirgP1foniiTYIayxdiJ640tZYflYsupDU8msm5bptQWtSPuFJoVIZqBqrf0qSJC23z3F9E13qVuLNW</vt:lpwstr>
  </property>
  <property fmtid="{D5CDD505-2E9C-101B-9397-08002B2CF9AE}" pid="41" name="x1ye=34">
    <vt:lpwstr>+UZo0SiX3YbG2uZ0161i2s5vbET0HiHMVShA7uxr3OoEWX7L02d0Deh3EuGjFpGOPavKu1o3G/uSYa7zUILagkzZ3VMs+Y1aFCWraTTKj4TRkMOyVt0g0MbmT/yqPEPmdxgA0JJ4rF7a+rgV/XgoGLviapLCkHNx1oQSv1A2l0KqTnvikiXx4SeOBh4E5qz7AUSivzd1pvH5pS+7OGlcKaCYJwa/yxTTqXLnyKfe0hNPrj+AHbXMxWPWHbh6r/i</vt:lpwstr>
  </property>
  <property fmtid="{D5CDD505-2E9C-101B-9397-08002B2CF9AE}" pid="42" name="x1ye=35">
    <vt:lpwstr>3rnT7vJlhkPeu5A5KS8ygj5TTGlYOwZaYv4DWBYhAc5OH4B853fGWkfLwEbBilN5v9fPKH+XvP8csZOb4FRo4pDIMimOvNpU1tXxA5QaFugJifxWg4GSNTBNfKhIpdXMxruIQv8V0zRpC+qO5RWTiNKQCTQyPRXhqE+aop/A8GfCOcVrPgLnAujAe/XqrcqWj9n904BZvzpEaoM1fjjT0TI35qkX3+jUPJzgRdBdzzOUW/YPdUauk/f8UrX1tUW</vt:lpwstr>
  </property>
  <property fmtid="{D5CDD505-2E9C-101B-9397-08002B2CF9AE}" pid="43" name="x1ye=36">
    <vt:lpwstr>cf6G9V3/Zu9nXU2LJBcjP7cd5AWb4XoPs9zByiE4Tvmf0Fe/c1ghdCcEHJsnvsro48zTECZmHKZspTK8zimx8XWO+95pilQNlHJz/JcTKPHQvYCeMQrCLGByXSOSnTPVP6oGHKE+z6oggkXtJGDBA0aNNRD6O//gCVmQAwYU1nXzWPSriZtwj6yplFb131CqjYto9/vj6pB9FCWd+0oSUM4KpeEP0PMhEFdXS7IHFAR23RXNq79HXETwlZ+2Jeb</vt:lpwstr>
  </property>
  <property fmtid="{D5CDD505-2E9C-101B-9397-08002B2CF9AE}" pid="44" name="x1ye=37">
    <vt:lpwstr>gs7bmgrttSr7T0MFOTtBjwb2ikABbedAExrEky8hdUP6kWP1LMLOHTRGSUsaGiuO+4HErgOiyGMccku/3JKL2VRx2NlabPW2AMmZ9R0riVCbU3pffn2MpDW/55ERvHUEcDFMx7bEKq6q4byUe5sevqlQUKz/x1O1T9LevfWz60wbgpTeK+Du24cHgJhCvj+/eRrUBvqdT1ju2Od9cIaKkoQCb4049fHlZHaBtmHRUO++m2RORTdHdX4maBG3Gb3</vt:lpwstr>
  </property>
  <property fmtid="{D5CDD505-2E9C-101B-9397-08002B2CF9AE}" pid="45" name="x1ye=38">
    <vt:lpwstr>fATIIy16aqIf2b7TlnIKPje9snIquCbMo8fqMt9H86++E/ouIrmhSj7EcfEtTXoU331GDSOWB8RSV1XYQrEdJrqJhTHWL9odZjo7/LxX+EJq1eOAuicv09MyW8FQA/XVxKYFSqIP1jCxohJ+vsjc6gXN6+Z+o24ESpf1t77cfWYuC6O98Zvi3d0p3X+8faXAi5pl48JVTvqIhUijcKK4CFh4YQ4czUIIGeww74B8y2YV4eGGL7fmludOgY9m7QM</vt:lpwstr>
  </property>
  <property fmtid="{D5CDD505-2E9C-101B-9397-08002B2CF9AE}" pid="46" name="x1ye=39">
    <vt:lpwstr>4tNhHjRIC6zE4bLELccFYRQmhPW343QpUJROjTrcnvN0HxnXYCXkMygI0ruFS77Stfr/Hc8cLv2QEAD2nZ2FcCQMF3yh/KhBUBUa/KbVAKEhLo0K+Rh+D8oQyh1URVdspZctU3SGOnoafvVbX+q6qRi8LzUnyF5Kv20nFensdY+cni2p5PI1MAwzL2P3CZH/q/rJwvMhhKT7Ng3l967Ycr3Vg89IxkkHADnu6T/+WDEptl9ViJ/0JZJzQAro8JJ</vt:lpwstr>
  </property>
  <property fmtid="{D5CDD505-2E9C-101B-9397-08002B2CF9AE}" pid="47" name="x1ye=4">
    <vt:lpwstr>dqXapjzPWlLkV8KrGUcv0Ex4pJXBdI4sLQ/ND+BnIs9inzNaUma5gWZRTV0neFMMrT6Xx0doPvTZFh6irrfW2cga/PkwmTIdN9pP0Nu2JM5AEdBv0TV/Epn/dZbzTtz3xFaZi/3AQHY9/e7W/a531Qb9DTn8VnPw/pPd7y/GGRhhzWFeTFlnBzYeY9tAZaG8mWUtdy3YkFm07bo23oZ/AIDH6BQWoq+d74ErYA6g8bjwe2Qm6oJcun7NS2JWT2O</vt:lpwstr>
  </property>
  <property fmtid="{D5CDD505-2E9C-101B-9397-08002B2CF9AE}" pid="48" name="x1ye=40">
    <vt:lpwstr>yLVDppN7rnb8dHLZy8ghfeBPB0EOsQRe6qHFYtWiuclA7FrYRtBDiwMv5QapaeIf1I5IY+eFGfGw+ecAsbaORtNHjsK8bWQLBazlCguR4OCDChYXvswn6b2WH2P5KIKGoglBmljw75zr4LIhZ5fWn6o+d8aUAR//VCE5OHgHFQZrRsk/Pc3+KEUXj5IsxFikCCqo8UJvFxAojGp1mCrydQaJ2rNmXgSOuLKvfk1RO9UBhf0tgCQOBVq8eZ4zY2/</vt:lpwstr>
  </property>
  <property fmtid="{D5CDD505-2E9C-101B-9397-08002B2CF9AE}" pid="49" name="x1ye=41">
    <vt:lpwstr>vBGyoL8SPnh9/sRe9e26tW8tz7VlzZkY5L5wGZs07bGpyBarT9l9+BE3HcP7yXX+UMUDjG1zfwv9b3ZwJDhMDVGr6/Zj+UaBFJvxAmj/3a1ioCd/gdK58ZMl3U7oA1mYdtwkFKpT8jBqxLKEWcRuprQVf/GDQvDuuoUJMKI5rwtibaSteAIbqFy5/t3ZiHlQSTxZqJt054GDgh8CRD5mf471zOssrBK1UySDS0PlC0TGHONRjtnGO19T6SjHVf/</vt:lpwstr>
  </property>
  <property fmtid="{D5CDD505-2E9C-101B-9397-08002B2CF9AE}" pid="50" name="x1ye=42">
    <vt:lpwstr>3L10r7XlWhyEvOHojizZlbOhYCw0m0Tx8rtOtbo7z957Phsmy9jm2ZQWdr3GtfseZk/kfrNfEneZSIGMK6FeTWF47hBkGAeNqx+Tg8yXzaHVDu/lXQmzouC4vqNionClPGou2tPyjM12swX+zybhmzoD459ZC2T3utXpJLgwIz1O3xGPH8+ETfSn4Il7ACh/LkMLmTZVzWtRQN2pIFPfqsxvCN0Z2+iJoT1JF6UDPSUtdOonxdIkL7b45KJOzuz</vt:lpwstr>
  </property>
  <property fmtid="{D5CDD505-2E9C-101B-9397-08002B2CF9AE}" pid="51" name="x1ye=43">
    <vt:lpwstr>k95KPwCUzcWWT93aAdSNcQe/PzrLDgpV1Hyvrv9CzWaIHOa7LC/n8F5WI9qDTcPsgSBBLhk/JLnF9oRUnD6TV5SRUj/XjauYbuWzl/TjzocZ83vkNnaSOS3XLw4qMUeHyFh3J+wU/+GQvMD2ZS/PQKjHp2LVq+ppG+gIeu+U1WwMSU3ftLT1jJMPEZG7ZYcixOlizsis4a3nU4Vmtp/Y6oXFaGn84MzCWy5m9PhIAI0CJNKogDb0adOAOhtEwUz</vt:lpwstr>
  </property>
  <property fmtid="{D5CDD505-2E9C-101B-9397-08002B2CF9AE}" pid="52" name="x1ye=44">
    <vt:lpwstr>ko/5LfLRNrroyigoPHZqXGWRlVKJLBsoG2olyjCGaBpxVR69nckDuf9YMDsEAd2TuuLsrqyE5LP5++H0fzad48g3UQ0XRdTTE8b7Vd6f2o2E3BQz3iTu6Dwf8KGlJI0CqqZ+S+wkUkteMGXnzzW1EGhA48/8Mkr1zoylFkbEPbrScXE9Xw5SEeFO37jTdFNJs5YKUD3O3e3P1X6p3k5WUX4JMkJc+sTtDkZUcL0rLTgBYD5cvbecc1uNppLOFN3</vt:lpwstr>
  </property>
  <property fmtid="{D5CDD505-2E9C-101B-9397-08002B2CF9AE}" pid="53" name="x1ye=45">
    <vt:lpwstr>JXRrjgfRGA6yRAcUpQ8+hC7vrgNwImPe+XyEIMimdaNCsTZGSabH3+OE1tuduKij//3vYO0y/My6Pg97iZLHnOrJbzpMVItZebXa34t+Ft2zsycBvFPecT3hoCy+s43YeX5702FNfKnCEkWhChvyT8zZxh9+iTuszcDgI/WT9ejR32VTeGxmxBB7rLxW7d4i8AJQdgPY9nMPwh3QWCjzO3SH70m5+E0rPWeWwsNeYJHBseiZpH/FokIuqVYFl9p</vt:lpwstr>
  </property>
  <property fmtid="{D5CDD505-2E9C-101B-9397-08002B2CF9AE}" pid="54" name="x1ye=46">
    <vt:lpwstr>SnO2DeFP0oMBsadN15dQANM/uskdZ39t/v2yKJVQIvD47MkGwSj9rjbHkEfTzgT1j7v4w1QMtPEajkABso0Acew+Nc9qX4I6NRBjaPrVTSshxzxzRAcANvhtwxUcnh+05TTsQjd31FwefbsuB8rYBJuoBA+en0rMJbYPsFLh9SF5GZBkVU7C2vg0K12zkVfIFh0YeOOMZ2XIqBRPzyEgxiewoCZo4oemuJamGuKAIYkUTrflUDIPC6OtQZD6I+p</vt:lpwstr>
  </property>
  <property fmtid="{D5CDD505-2E9C-101B-9397-08002B2CF9AE}" pid="55" name="x1ye=47">
    <vt:lpwstr>nsfL9gPMh5a+cXxa69K95fHGYwFv66SZr0Xh8Y+iIN0T8/Muj3pVPt6gaX8XrWb40rEZm8ulyQ2WXzSHSy0rasjSx/5HQuMCbzVmMJiDdNUZ8pS1smcNKEXQsESXNitYBxb0yOCrdXfIBLK2JHk4e/5O+ALYROHWe27oVItcXKGS8Cf1u9aZhl/P7bXWfWewYcszl33R11cyuSCZBuo60TWRqIzUEHgNcsrHZg05dgZwET8dtbhJgzzp0T2gNlc</vt:lpwstr>
  </property>
  <property fmtid="{D5CDD505-2E9C-101B-9397-08002B2CF9AE}" pid="56" name="x1ye=48">
    <vt:lpwstr>hz++CIp5LFWZFKpxTp4/S2LY7IcqRf9X0GGrJzgnwFQ3/IYvS3t/gxFr+3Hkctbs54hY/xda374ORzEd+1/7MYg0oyJ9THlBjTetBRdVdL9EmXGR+5KXE328wEW14vq9eeI/SWs71UyLDt8KGztG73NaRzXn9QQT4Q8OvaEq2WDUzfQuslgIAs0PLVcCUGTJ2+4647updpVLUhz4jJEp2j/zKc7T87z1zP4ALD+l/hiO/kMZdv40UQLLXGSNhFI</vt:lpwstr>
  </property>
  <property fmtid="{D5CDD505-2E9C-101B-9397-08002B2CF9AE}" pid="57" name="x1ye=49">
    <vt:lpwstr>c5HEN3saD9g39k35qEZcvNLrzJOJzl7z9BZKjG2eU54/NEMk4B3ZO1gilady3eGX701bveaMR8EeSrgOlbI6Z1wcYgmrxT8yjWeYL++lRuHSydgboRxb/8o2XLQNMf+sPF9oLfKHGhzwWwm9Vq2WXVDowKsBRBcYXsycURujj/uwohLLux1j61eFPLCn8D7zX0aKH/OdEjMC0nYaIyRUumjgn6lCXtL97J0DXmyO4m8KcvYi8/WGGXkoUE5y0pb</vt:lpwstr>
  </property>
  <property fmtid="{D5CDD505-2E9C-101B-9397-08002B2CF9AE}" pid="58" name="x1ye=5">
    <vt:lpwstr>eFpUQs+y+2dy/aFUxOwvw/vQ0bItJguIXeLjHiHAzRQd7myiKNv7ioJaXT1Fo0iW5PmTUwHZkFY9piHrZkA0y5WD20ZNQhu3+7NqCgpJE+siEdCJvH176jNGfoDj+/ML2+bGj+a057yzLQjaqtcM4w49eVREdYVQqs+sbx798/P4Y1Bt8BM61+msaM2GuVc7yADa25Pu7GDp+0VVGBZLOQO42/tjig9hAW1OWuiporsZaPqePyia7CydIWjXxL9</vt:lpwstr>
  </property>
  <property fmtid="{D5CDD505-2E9C-101B-9397-08002B2CF9AE}" pid="59" name="x1ye=50">
    <vt:lpwstr>H/RTk8gbD8FBQfuNnTFYKMTMTYHxzAyQYOoraZ/eifULKG0MkxyubKQ9yCK1FrWme+qEVfIXXD5/RuxEaEw0E3+oValjbMn9e8sh2ft6EoFG8sb4IHO752ChKelQDBIxaFJNneXlstguM5SZRzNzEAwo1XJeYMmhNiWTA9scwTFvKT8nVZ3Rr5A33qYaTA0p0H8GSl8hbyrnTFKmEwuuOLhQZzmJUQTjYaosq1tfxVQHVTNsg0MizvUHCgo5/ZY</vt:lpwstr>
  </property>
  <property fmtid="{D5CDD505-2E9C-101B-9397-08002B2CF9AE}" pid="60" name="x1ye=51">
    <vt:lpwstr>2DhTYlFaWOuc6XcC2JfeaXTE+eNumcODBjGrl7WnV1gCMkwSMjkF8uKFS0TwUyWj1dSQb5uvIa7i3gqaHeohzJLVhieJvELRV+ns7Z7yksFLZzNKEqLOfT6dt3JLvxxqVDxNNBA+KiSMRCq01rldgtJ2fuHkzZmi5rbYP581BU4nvsvJirQn/58gfFL+hfF29LaPnSG7h8fSZ37O40W9HjzVO/m4n5iQ4+vNVKmeknesNRyLVEyK9NjqmDQc7yW</vt:lpwstr>
  </property>
  <property fmtid="{D5CDD505-2E9C-101B-9397-08002B2CF9AE}" pid="61" name="x1ye=52">
    <vt:lpwstr>hXwkuhp6xrn++aWp1Ls+uAgxBPmSuxPeyCWPbVkfftfE8Sbozxp7GU6bfpeyOs2Spvnroe23EHjE306QfWrLYiqTvMMFnsFbT2ImqqxOSvVfGYM7NVqklXxKB5+HTjt44SxgI0tsYKers3yrqah/YfvmzHD3OokNkJhu6bdfoPvmAHfRkok+vqGgfvYb8z6ayn4aF405K9bmtPRoSIwrtZoP84iFYM05ogmth0HDnb6T1zdvZ0FoWY12Sirmxa0</vt:lpwstr>
  </property>
  <property fmtid="{D5CDD505-2E9C-101B-9397-08002B2CF9AE}" pid="62" name="x1ye=53">
    <vt:lpwstr>5RiBAurPtXIxpZc+DIBbm1sZ3RO+l7WXSYKAy8EzlYH/1va05Fw2jdKdWPZp+N5rnjZJRECil/SO2aajskYiQOrxN/qZlyM4VFUnIulvCgZSX+vr+BHwSMdznZ8ZnRltjAJqPY7NLTdB/o6P4AW9dbf1V81Z6DF7+WbxlEGTzXD5b+jKcNRiM9YQns6qnZ/BSeU/CFpt67xRLjXHIdCU9i0ykd5tTWksR6u5u8MxglTz45ipPQ3xpF5IP4t0hf6</vt:lpwstr>
  </property>
  <property fmtid="{D5CDD505-2E9C-101B-9397-08002B2CF9AE}" pid="63" name="x1ye=54">
    <vt:lpwstr>fwMEbUWe1AKELJWPSkzsZV8HI3Z3FcBCsRt8i0hSmClOhE2drmgNlKmvBsA2ayxtlHFYF49PsY+EJK3FphS+EeFtKCvAUcKhOJbe0PE+a6V8yr/UmcpI2IZq1k4N9/XQK9rpNYCvjreXEwmpf1AHvn7w/4wyNt7x9+6Ome3/ua3eBwxnZni4ldm2tGfjVlbRq1tw8HGqdrrW0X7euchICuNkEvQonoT8jEL0YIEcgGLNWoKydBKGuSkMmqTOOSm</vt:lpwstr>
  </property>
  <property fmtid="{D5CDD505-2E9C-101B-9397-08002B2CF9AE}" pid="64" name="x1ye=55">
    <vt:lpwstr>LJvXcZsdr5dqC95tq/CM/jC6112jh2X0tECJyUcHy4ome5BirGbQ5BFKMGCGT6sPCE75QD2905/oromPPrGqiHEykXMUUngmXM6nL69VKbNeSyU+FkhK9lDUGJlkLuWB2dYcTXJ64iMbHe8HWtUmboi4J4tg5Zd8EuxcRErHMTVU7LXsjuCwtvhuPc3JiT2FaAYPYZw3ISsUGI6FXUDQKr2PPXYIEDuAPVsyNtM0YXqdFWdkgHKPHY1SETj0UL/</vt:lpwstr>
  </property>
  <property fmtid="{D5CDD505-2E9C-101B-9397-08002B2CF9AE}" pid="65" name="x1ye=56">
    <vt:lpwstr>5/khjN39lJ53SNYrqZ223iSVMDNadMPsjA6SIeZrKCJe9DXgvQjjM0XiKryfPuUbSX33BJOjyc2TfoumwtWzKtLkDAZiVmY8vAynrW6xzYqxp5+s1V29XEaoAGGfA14aLuvybjha9jjeTwzLd/B+pq1Kt/J65dnlFnMYr/j3CTNYUStk0DKNEV/JVYEu6s+0/3zzhV1S6kcViQ1x/xvoU0rN3NXAU3w2nMRQhf4B7k7x7HOv61yNU9vwIcV+/fL</vt:lpwstr>
  </property>
  <property fmtid="{D5CDD505-2E9C-101B-9397-08002B2CF9AE}" pid="66" name="x1ye=57">
    <vt:lpwstr>1cu5CKifwdoRkus8CaoOpKumBzSj0HV8WTJ6apXAUhsvQOkWFOMvqFHo10LQzcLlYZLphDH/vSqgFyo5NU5F9Q/OASa4l7oS02MAU+N9uQg51lXmytAAy0nbq2Z0msiMAMFomvSN2Yw5qtL8u/KvHfNhSGtC8heOZZemVglprgG/ZGxi+dDpW2NnN+o5ttKxxH0D+cOYxV7FmRLW84+9m0Iu3uUbWOcgUMK9F4SsN5qmG9Xy2tx2DulOIfBpa/G</vt:lpwstr>
  </property>
  <property fmtid="{D5CDD505-2E9C-101B-9397-08002B2CF9AE}" pid="67" name="x1ye=58">
    <vt:lpwstr>FstPupCCzohliybkCz4EPhJN1rKYNmbA7ym/Gdr51O1Jgl/7TzV3CZMCnbhwp7CvJ7C+g47HrHSx0h6vHeueKhRzxt2PUKlB7Vhf8Emhrutc1xqA+ELSWFmbvcgLh2x31/8AdZVvM4nTP+zvFSx5GF3I5sCteW5NY1LPcJBWU5qhJW5zRpXEG0KQ4KAhT0KDQNJRRBmIh0dO2iU+YvnVqi9PJ3xd9NB6u241Db6Wr9rr95XvRdOf+KsiE1nE9Zc</vt:lpwstr>
  </property>
  <property fmtid="{D5CDD505-2E9C-101B-9397-08002B2CF9AE}" pid="68" name="x1ye=59">
    <vt:lpwstr>NAHf11sC/hTlC9mEgJ/uYbxj1vdyVBfjckW2LDNJbUILPyGxnrA2CfBha1BLfKUSD5+15UdTuii9AEMTYZxb4z0EH7O/jq5bLE4+GvnNVarKjwgK462r7SdivlWBnC3WKUsK8fgoIQxWiD5kP5m3AF4i84AqJWZLa9uLv2Nv0zcrCm9IMAXM/aHtCTkMUrmL4aLy7cqTZ4e0PwAgT4cS/M8eNOnsn9HSDFltnEkVZd3AfiXyirGGZDwRJrhCJyf</vt:lpwstr>
  </property>
  <property fmtid="{D5CDD505-2E9C-101B-9397-08002B2CF9AE}" pid="69" name="x1ye=6">
    <vt:lpwstr>SR+lbUlIfdAyI4g3Mz2BmCqObMqX43+SNphU9rv/j7DayydyPKS4DMTySbnVJXh7zz3fUcob8XQVQTY7l7tYHcBg9eIhg9K9NdKKcK77TZ9M9e+kXh30wa2AzyhOCP6e9iUhsGZ7o6STmbX2kSePfuUzOgrK4hGmm9b1zGYdkyg7T8i1DgZfH+F206HjWSnMHUr0/ouOOOuJPP5e8leAo3GfwlQALrURT0vGKaZkUa6uPoaciuuE8b27OsVlhV+</vt:lpwstr>
  </property>
  <property fmtid="{D5CDD505-2E9C-101B-9397-08002B2CF9AE}" pid="70" name="x1ye=60">
    <vt:lpwstr>Dt5W/ADzhWTfZI9gAFcBAumAXusyKt/Bj+vp2aL4TcrGwwu8YD4KiTa41tTQ+2QJiXNeiEfK7pn/0hMlcbAby7+d3orOmsx1tuBWUR1Juz2IiJMJ6/Kd24AF+1KYqaX80fnql7/N9uOsyS99ZiplBP2Umr6oC3QSLHZR2JLFqZ3Kp4dU4bKCBdCYhfH0kIAZjp0D6+YM75ctVNdLUPUunCse8h9W3+FRQJG6XtaqVSGFoY8am9ZMmlLqCDpLET0</vt:lpwstr>
  </property>
  <property fmtid="{D5CDD505-2E9C-101B-9397-08002B2CF9AE}" pid="71" name="x1ye=61">
    <vt:lpwstr>IKOhALzwwPWqkmX84rmYjj2iE+uQr8MCwPNHgWPAOi4gfVGl3b72mDlGiuf0CEhx89D3wkIFEqAGTP3WB2OpXMj9ozGZtifuzHM93dPCX+rmzpqZcrkqhR7EMp0tiyePWQuCk8TevnT3ZUe8QOw5G2Z8iDO3PWC7957BuYh1+BZ2uR7n9Hc/fdc/RzFTvcFKiUbj8gPRHR51zRw2ecTZmqAQD9MEgS3rw2WWFH2YpnqCiqpQimjk+7ub65d2/zl</vt:lpwstr>
  </property>
  <property fmtid="{D5CDD505-2E9C-101B-9397-08002B2CF9AE}" pid="72" name="x1ye=62">
    <vt:lpwstr>LhXrkWcQwplQ4obq3xz6/JwgmtVJQECqpE9oHCOznbv5pJzDSn05CB/x5YIolZtAmHxG38BH8eU9BReY1C9Grak9sliWO2UeUMGVgJ/QqweS3JCJdf7WTgMl3Xb+tpl3T8GXhKBUb88MUy4ps81qcLFggInQbmspCyQOhAEDlnO8COrzwABKQOZDTejBY9ipQUUYY/6/NHAWOzMc7MWohpFypZHewqwJGd6CE72xhUWSCDiC9WbZWzQ3RJsVzR1</vt:lpwstr>
  </property>
  <property fmtid="{D5CDD505-2E9C-101B-9397-08002B2CF9AE}" pid="73" name="x1ye=63">
    <vt:lpwstr>peI+orfvUVqCerc3wHql+5A1J8Oi6nUEDKxjxJrSKr49vr0MsH2Fah7mJYVkarBfZr7fLu/nnygKebxzUs+cDAZUuXTukjFxMjGCrDEGyigcxkzxThziklUdxXizggGMGGQL7byLVCx4hMFJAbIkUw0Wqr3xLpNgoGqTs5BgTZILvG85WmUHy9Ake83Zmd5THQ8gBTklJrzc754TAZC+KMN+FqwdYBTWnbEIxl6t/mRMTLKdtW9pRc45Cp0gISD</vt:lpwstr>
  </property>
  <property fmtid="{D5CDD505-2E9C-101B-9397-08002B2CF9AE}" pid="74" name="x1ye=64">
    <vt:lpwstr>/czxvx34M3CDZoXEqufrTwaGLuP6aGX99ke/0B/q20gAYB4MJhNC+nR4+j9Ss8ZaY0GvsVFExLvaTUxGf+k2AgQWm1WUroRM3/2KumBEjdY/5rWoy9r8mcZOw0SxzerIEOeP8AIsoRTPA2RW3pM9F3RWvaAH/0O0hTffgiSW+6XqmZCeMM8tYicePXl2JDezRhqtgKK5y+N0c1dw5NdyQOwHEEFVrTmKb0HEk7sg5CaSOHTh1mMiY563Bgt55kz</vt:lpwstr>
  </property>
  <property fmtid="{D5CDD505-2E9C-101B-9397-08002B2CF9AE}" pid="75" name="x1ye=65">
    <vt:lpwstr>9PQ7X6cAPTX40VdPcH1YFyqShI2kUpPN1SYHZ5fiemALxcJyX9sqGgQH0NrxZrQGwJ//jP3B2Vn+QHxH8cppN/lyjvS/LxrAtWf8Et7EGNLPsZ1DuBQ74N0h+WR34zRbdVwXE41iiFT9m4O860uCvtx9ZMRBLmANlhSaO6H7NNRTbs+imupHVHy3OPQry9aICUUnry8PBLgGAd2BbEk0ewHinacG/8V0Efbf1iT7+EbyYQwtxsrvapiqJdEhQX3</vt:lpwstr>
  </property>
  <property fmtid="{D5CDD505-2E9C-101B-9397-08002B2CF9AE}" pid="76" name="x1ye=66">
    <vt:lpwstr>iF9zfD1IsTKxQEyA29kWtWQmUB8e+Ddj2ukAblvmLaMT04fOoyVYVdJUnJ/HrGC3ne3hgqnJoVVhCaERYTYWRKExxdrGEXxZxHEYH8O+rJ6IHzaOUhYiP01mlvivY/2xMFy4HaklCgeh7cx4rRIa63yAK8Bub+2Fv+V8F5KzsIA1H0gygwGUpyziZ25JxM5usfr/XYhaTdu+eMNdoVI5qMb2Gwvy26Q77YZ495NZVAk13d2vlKsJWdM76NiJOKS</vt:lpwstr>
  </property>
  <property fmtid="{D5CDD505-2E9C-101B-9397-08002B2CF9AE}" pid="77" name="x1ye=67">
    <vt:lpwstr>WmfgpDy8vGD8ANr7Tc3bsQ5IZPh6h9BvSjP4giQrZwK6LjZwzYDB+n79lPzylq0GCPBm+OswiJ85Dscpf3h+UUg5/XAybANDDl38QtJBFBObF5VtwbijUqZRqWOcye5h8KeJ+0DAo5Po6+zEXn3/JT9U0FjaeHQKaeVgmMcx0/aunu+NMSTVDBUbS32/S21XH4RU8rsevyjBOELHfl6XmnuakvWRy5hGN9XRcRJmUg6AZsGTMSibT4I6C2oEj0Q</vt:lpwstr>
  </property>
  <property fmtid="{D5CDD505-2E9C-101B-9397-08002B2CF9AE}" pid="78" name="x1ye=68">
    <vt:lpwstr>KrZL6H+xtAPv7gNUVV327Nk7CrL33aT8zsbCfhnwAHNvKG7pVWouqzTe8OTVxFGr+zq0Fy/jVIzvSBwhHVkaeqmzJM0GUY0sc/eq7lrUFRbD8MWAigj0hvzm62K0v4cRqkcSi2rnIk0KxPc7dNLYIhPsnH5HvHF6LbzjMIl+P5vqEst72dWV67BiP6WEHwTcfn2nadFVQrlh5QH0Kpezuj+oCI+lFDWnjJ9BwRfUteRetcGcGK6RGNDvgQUPgOW</vt:lpwstr>
  </property>
  <property fmtid="{D5CDD505-2E9C-101B-9397-08002B2CF9AE}" pid="79" name="x1ye=69">
    <vt:lpwstr>35SoJpiDKx0AhoFWWcNxe34x6Yzn7IfiJsj5+0NofYXbHNld78e6y9BF6IxFlrPX3jc6lgrcILb/KqHyE7dUKq7J0at3UZVWN3MsaLtGkqGOzKLvNZeQ+U3pV6oBgn2vYjXxxq6oDYKrWnmMy1+rmpPUJHstAQh8igqWKWBz0SVkhDudFfmK2l+tIwJovWPcW7Hb5pB+jtLyX8ROBqNNceHiLpoQCzkQdJlsDLETa7qa1tV7GShmXXbYdlQT2gy</vt:lpwstr>
  </property>
  <property fmtid="{D5CDD505-2E9C-101B-9397-08002B2CF9AE}" pid="80" name="x1ye=7">
    <vt:lpwstr>XtzarBtwkWz8z37s0o2aAKVZnY6tEg38BGvVA5QepRe1yniRLU++O4gg6zxWUbb2PU8TK0WLwJsT7ai1SWRIPdcNE3z9LZYCvwHIPBi6GtA6idfBld3bGsUn06D9ZswZR8n+m4GdgtWwUiDecV7qWNQAftR3xdDoKcr6vee+qh603MANLhflAlKHgsXUqL0KyRBKcRYyBtLNoB3askk1gbrsH6ularos98GLsxn/bc2d0mky+8Fo492WoElJsvf</vt:lpwstr>
  </property>
  <property fmtid="{D5CDD505-2E9C-101B-9397-08002B2CF9AE}" pid="81" name="x1ye=70">
    <vt:lpwstr>+AOzZ7ODLoBZzx7SkQErgDdb2jPW4nIwfiizYlGPSqCqwyt08Z+3FaMf20r0zrwI9ON5qA8WSzgRfFH84bdoxibOZt1EV1F9C4xkz4WaG+65M1dayqDi3pH1Et+MvXutzZ+e7ET4WX1Bbda8yVyfVJ0Vi5l4VRqIT4OErejm4PDpeDyXn5WGXVKUjF4Aviop4zPzpc5SOyKX7Xrk5NzZlF4GZ3aQj5omFo1ZIuDxRbxvAV/xJdLcihXctykbu8h</vt:lpwstr>
  </property>
  <property fmtid="{D5CDD505-2E9C-101B-9397-08002B2CF9AE}" pid="82" name="x1ye=71">
    <vt:lpwstr>swkRzQ0gXYTmGAmuE8+qEosrsq6gWZTfIj7rqaw7Crp1NkiDtdL0dLXjaj8sXFFn/A5PQMj/f1gt3GNlRJd6yyJiFZ/EUAyLDjgY6IGzdYEu8t4QEig+4n+QEua8ItO8c7p5gZC9aVs9mCk1Gt7QY5WNQe7NWWTJPbrNgAds9Kxed9NX4531MZof2sGkQW/deJAI9S+ucpiMZjKr16pWidsJU6q6sYMzIiTZOrn36+JPt45y01hrVrLAiHA/NJz</vt:lpwstr>
  </property>
  <property fmtid="{D5CDD505-2E9C-101B-9397-08002B2CF9AE}" pid="83" name="x1ye=72">
    <vt:lpwstr>YtSklfzYAkibGrmj6OOjr2oNKSqVchq6/31pHh/fQ4ofEw8DG0yA2h5Xv/xKqoMUEGO4t1I0lKt0nue2tAhTcPe4pdBRNvv1y1hknG9nj8+Gogh/mT/UZsaBUpR3PsPO0cqFlqGpWYLJ7OO4ESX7rE6XcnBgdSy9J/Sa8Dz9bzQ71juUUKvbECSFxZ+pxar9/Sp6M4aS/c6+n/ObS2TOJnYVuo6xXV0I75h8+NhaG5VHLDXZy3BUPnG//VhWOJO</vt:lpwstr>
  </property>
  <property fmtid="{D5CDD505-2E9C-101B-9397-08002B2CF9AE}" pid="84" name="x1ye=73">
    <vt:lpwstr>kDFiFO6hUr+UwOV0e9H5Cdt1oiD8xC4fy6/DL1GMVVdrfZwm6K8v1FeVQnY7dQ1NpTi5NSPIMiHToPfTc/sVhaAKXV5LFY2FUil9qOPOCtWiS4bX6Lv8Wmiavk/Fp3CzcoEY628tYPrUbaxCOAyTa3dKNhGkicbBgIwn9aN6IYlo49tvphpgfoQ15jFj0VWAR4OgOv+x1RZjrq1ZCIm1Hgxkb5F0wmPmmNXzTlFZBNvwJ6Fuz/ttIeiEeAAj6i6</vt:lpwstr>
  </property>
  <property fmtid="{D5CDD505-2E9C-101B-9397-08002B2CF9AE}" pid="85" name="x1ye=74">
    <vt:lpwstr>e49Kqw6yeusx78IUoZeD66izaKeE7Gflq/BSDxjU80ypEbKvawD0yXqlMio+jtYBu5Q+AcWn6Y+p4KSyyN8/oLwihNPjmCGgq2JXmfzn9jVXo2pjV/z3klgSeoqneRQuIhXvnRw4PL94d917Y3hc/R/JFIoBkXUC7c5GXfeelFQz4mQ8y9XC54TiPKJmE9Z1BpqZrn+5euwf87n5KTt4U0wPG7OY4b8+NWtkERpkLTV+krrd9tYZ2aXiJg0Oxl4</vt:lpwstr>
  </property>
  <property fmtid="{D5CDD505-2E9C-101B-9397-08002B2CF9AE}" pid="86" name="x1ye=75">
    <vt:lpwstr>HlIx7QAHLlu82Pgk7V7oXLPuq8wy60ldxCmAwk2ZaaDGHNd6MLfDH/DWy5rkj/VhdGm58oR97DUqoEHo3CdhY5P2bzVATvLwkkVLtx8TWsHuaY9xfd2rx7Eq0cXOpQFPaxyBhmdFBPpBIhuXa2KqRnX5Cp3i6jLnS571yTYILTBnyB+6ewiD3b11gWdoayswMKwxAUx8EDGWNFf1I9t930bX7AjjRiVT/EEw1UcypRG4DwGCkuA9IJ8Mzs7AI5g</vt:lpwstr>
  </property>
  <property fmtid="{D5CDD505-2E9C-101B-9397-08002B2CF9AE}" pid="87" name="x1ye=76">
    <vt:lpwstr>P6jCxsDFMgVsmFS1wtlvl9lyPoBUDyTrXdgn7SLTfqfpLy7bTBwmfFAsFq5w3EFtlEW3+DxSqTKLRjEnlQq2Fy0dlvavWXG775dpcfZqYY1F5qGDMdZAZV9f+7f6aASDnjnbYcPaN9tnXPGs/m+XyUzW0zMpOoMhS1f9rF3YpR0JuWPN1+LEw/BBM/wHlHE0s8rQ80O2GlHpxQ7YWvr6MwlRdXynok9WoGB8wBOiNdX2HyjCywKHqooZwn1JeFw</vt:lpwstr>
  </property>
  <property fmtid="{D5CDD505-2E9C-101B-9397-08002B2CF9AE}" pid="88" name="x1ye=77">
    <vt:lpwstr>t8rQJQKI5Q5xdSdoNlA8YHPg26Og6DhQHsw2mx/JJumuefDzcnduup1rl3s8rq24h9mfTqm2XjMZa6E5xRvDddke2oKeDXXsWhSR1nMxMrFCsGd/MJ3nMEiWyty9dbcW+D9Y81WnGhVB00WGDNgoK9sM54XZV25HrNqb7JN5g06f9e9R2G2fgNj8bh+jqIG3cQhvKax3900+B8iCsfWSZtF/1WE8TZudHpbD7LTNm5TxnKv1242mU2rdaWLLpsZ</vt:lpwstr>
  </property>
  <property fmtid="{D5CDD505-2E9C-101B-9397-08002B2CF9AE}" pid="89" name="x1ye=78">
    <vt:lpwstr>+RxI2ow1u4B0N/tKeHX+jFOT8wB5p7fDWCIuY3ZRNa6fDMRYPhNP2um96ZEC+QefxtrBC7QSTmxLM9OEKOG189Lg7uSU+4tBne5gR4IxnL1bW0KG57AaXwZhi/HNE7G6brXuLcZXj8E0iZb4T0b+s1UFuPXr6TBILJazDpaY2ZdTNPTSrkRPMKWSpBcjX1duVZ6OfKAKqn1+CL9WBRjBKw3775WQb/Kuei4+dCabAssI7uL/PnggcvPwfefgpLI</vt:lpwstr>
  </property>
  <property fmtid="{D5CDD505-2E9C-101B-9397-08002B2CF9AE}" pid="90" name="x1ye=79">
    <vt:lpwstr>1fiHBSfnV6LMjWD+Q45ENy55Xk9tytXQYU5KDt9JLGxlNFy2Gzs0sQIyzgQImBpkp59v0gD5GGnBSMWsPDAAkU1g0NJ073K4FDZ1E4YkK+Hy7VidnAx6n3HvGFdREyIQyXPVPsI0TFu8A15K7o61aWFCgAR7SnvC9fqAvFPjqDuZdj0urUZC2uzpKDnV+v/ixlYnXnIOOznZ2BqyvoEXG5RCGhNw4O4ZzEO7URHzQzVeap8GaB/rcIlD2X4NDBz</vt:lpwstr>
  </property>
  <property fmtid="{D5CDD505-2E9C-101B-9397-08002B2CF9AE}" pid="91" name="x1ye=8">
    <vt:lpwstr>11iskG6ltTqRgLDiRXoqzE71qry9CTZ469DfICAT9k1Qk3OAZZpYr7JHyJHjPdnIPXsn+yCy+dN4VkFZQeRVDT70pA+PlYqH08PjMSFKffv3wtTNSAtqD7fiek1HzXYFaB60HGouxSmm6Tw3vxSedChvWKWyQuuk1RwEJ292SaZfbQngPD0p3/lEpw2aWSvxJ3ypYdHnpyAelMPWBhBloYVlQ8ajlMR71fScyFf0bMdSbDCuzqMEwVw6Nwm48+0</vt:lpwstr>
  </property>
  <property fmtid="{D5CDD505-2E9C-101B-9397-08002B2CF9AE}" pid="92" name="x1ye=80">
    <vt:lpwstr>jxI/dAqRKGm2b0lRFmhEI8lpjtljzBXEjAYflUz884Z+2Ku38n5LBFkCsBKFUQyRh9w3c4C40049G8aBo4uSZHJRKatUAa0eh5MyBbBGep85jta1neEL06cTG7A9x78ig99SseufJoRARuDjn5Iep3yoG1eHNpfJCk+a0VC4/RCZ8YXnQiD5muNyD+Ko/DoPy49zcWXEkU48vI5YbjFdIPVT8T0WGbymchRJoGd4S2FhOq+eAxgBEeNmfMXw10P</vt:lpwstr>
  </property>
  <property fmtid="{D5CDD505-2E9C-101B-9397-08002B2CF9AE}" pid="93" name="x1ye=81">
    <vt:lpwstr>+Ei81U9OOYsvUY0RyRyQhexW58mgKte/IesFEFMI/JHOecaHPq3g+mDUVAIU0NxgB67O6sUhMFnULH/VRVD+SDXV1qeINJ2Oqk1vfQmY+gWL9OlLgItyXn6x28kJecLZkRq8p1veXfYOvK6+Wb7ckjw8c6YkFBXyY2B6/woTx+wOYZ8Q9gm0KH+DsoeN3d6d+obS8xhAmGhe33bTGqXKKW5wvaoX0IKXVmp2qdv7n0WtO/0B6Qba94Gf+9MGHUC</vt:lpwstr>
  </property>
  <property fmtid="{D5CDD505-2E9C-101B-9397-08002B2CF9AE}" pid="94" name="x1ye=82">
    <vt:lpwstr>0OBAWFwhRzKBazLkIh2mB8iJLr2zllgD+UTOXeYHf9J2At87MncQy6Lhp85uxXcPRU/iwmh2qnGiq2WbVgEdKU2uxocDFOnTsEveWcQH+ho3/T3wzamU3TDqM1YVDCjVKoCFg4Ik1ctl+YSal8QiFllCfg3sH7NYvrHvltkhFFa6U9ZiIzBaxZsNJdhprv0+5qD9+UGEN5wRRmKePPbC4fPvl/wgC+AMr6cgCZ6G/J/djJeBC6brlxTjOgGZ8Tg</vt:lpwstr>
  </property>
  <property fmtid="{D5CDD505-2E9C-101B-9397-08002B2CF9AE}" pid="95" name="x1ye=83">
    <vt:lpwstr>bW7IJNv6AiH+O07kPvVGoeNyOJV8WBm9xcAeiFAE+KZYd5vW5Wz+MLvy1ZISOWNIOB8R02+fGIXVBq26V/1INPIK5SHJ9YVEHf8gtupZh+OeeW3CCpeHGh8xqhwmrV3hwPM9qEtunsb/P//ouXFbJKy34JrtTw418h/J4E90bfxQPIoeWdqKo32KkREZMRkFVRCqlK+18dAOUz7lN+peXoyqA6yk7VUgHgoIAKtHdmStTwAFYxtPhXcMkWezCxr</vt:lpwstr>
  </property>
  <property fmtid="{D5CDD505-2E9C-101B-9397-08002B2CF9AE}" pid="96" name="x1ye=84">
    <vt:lpwstr>RxMlU/bNhIpY5qQaPHZMkk0GvbFm8U7OQb2rUC2UCplIazLCIfep7/Zu9B4W+BjPdDz7IvaKMS5Ukpazj17KAGBU9G1TkBDAYPoEG1TMQpuX4xdY2NB+PWWsIK07HMeJtnJfZ3q0PGYQ4AiKz6+QVolXCFuBzkwxdK41R4rgvqRLE1wPfCMC2GS9ejeyP+w3uWnn2WwJFyuXPvSwFzeBfSkJkwLSqs23ZGf5TddVXh8Hg7U6+qDKuk62vUJkM6y</vt:lpwstr>
  </property>
  <property fmtid="{D5CDD505-2E9C-101B-9397-08002B2CF9AE}" pid="97" name="x1ye=85">
    <vt:lpwstr>hu30gNut1hCSkcluGg3UNvBMALAaUgS0gVM398PN7MjNQMAmQ3WXHjq+zgTavjMQcdvMA4c1wvswInBVurAw/g5ikm7YqCICJbLf75VadKKZxyreLPTFvByNS++HRZFvnQKMxwhVv/yuUyRY3kZh9Wca83A8y8irvxQh7IVMoMGMia3Mw88ENgbI3AYY6PpcwgbFgBQJAuU2YaUOv9nGNC3izPlS2nLJFm4rqQKhKrlll8m0wiHL7mc/K/uFZqj</vt:lpwstr>
  </property>
  <property fmtid="{D5CDD505-2E9C-101B-9397-08002B2CF9AE}" pid="98" name="x1ye=86">
    <vt:lpwstr>k1ddLmXMcFgTADllzc3fylU/pzhmHRMCV/nCkPHwVCjcCtJvDtckYx/e+zFgnP377bJJ8t5UuUZHX/+n+czbm14D3svi4DLYfEpjp1ReAiJ+FiHUTt7HNaSO+QzhK6eJDfzANsEIoOjOVEUgPBG6W3GgWfCEK7Dj98Hv84aSaUcbK9VDXJQ+mrYEt1PTTKrk4rDQuLDRQ6LJ/QaBWa9b/UcDNexzghDco9uUb0Y23mrsWSE+s4khmgrVlM6JLJY</vt:lpwstr>
  </property>
  <property fmtid="{D5CDD505-2E9C-101B-9397-08002B2CF9AE}" pid="99" name="x1ye=87">
    <vt:lpwstr>iAhHze6/RpTEkPPczvfRkOyn4M2wLoVJLxY63Wds0JUCTEzqxIf7gH8AowkVN5PyB/MpMSvmo99G+IyoJ813xy/epYtLLqhUFS78fBDzIc5qt0fRkKj+tpA/VJUQIs5VRo8RtwKTSSSh6ZWHHvCGtduSFAwFQBQRL7KqpihdKWidF6BlyTso5T4h3Zq7+maMZMAw/EMQMT6OWA2l+7Or1HBPpogPt0R57T0P/b3eRPZ4tuUIRE5zqbJguTHJHVw</vt:lpwstr>
  </property>
  <property fmtid="{D5CDD505-2E9C-101B-9397-08002B2CF9AE}" pid="100" name="x1ye=88">
    <vt:lpwstr>W6P0EoKSeYX8q5JQWcAgMoMgTTpjHT6L1olcbMwcHIJgDg6ZJjrrWTkxPXwY5fcWbuU/uFQtFvNDA45J1irDjF8X1q4DEP7rOq+WrxNI5VBUNj6qgv5jvINhsR2XPPvqbKxOtwLkWcj5EFTeaEuvDckC6rUWCae66tmW86rtp2Ww8V0KS7/PWTUOBWc5ziMGQVl+ZNDugxxwq5ryCcOPNzV45ykU6Kc/9A5gdrO5+FWVaaUASUPETE2XRCJ8Z/8</vt:lpwstr>
  </property>
  <property fmtid="{D5CDD505-2E9C-101B-9397-08002B2CF9AE}" pid="101" name="x1ye=89">
    <vt:lpwstr>X8083QFoBekOtLiA1ZLOi5vgNMbRVo/sbNUJXFyaV5rXF8HwPQTOmDjHqSIAGiBsDBhlcuNYqMWMYk7Plbi84D4acEyvPN5yhkcpSeZs867USMeF2njyE/gJw/unuuIXrQo2wSXF+snHMeog+b8x4ZDpzh88H5GJBO/cVsZVALm4oKzFwWazWWVXaCJzmBGr1kBdIlR3ldHRwb1kWQcCQpLzUiP+L9kKvfHIxElFjUR/GCJ0HP1v0J1LXGN8VUM</vt:lpwstr>
  </property>
  <property fmtid="{D5CDD505-2E9C-101B-9397-08002B2CF9AE}" pid="102" name="x1ye=9">
    <vt:lpwstr>VhMJzrWhMpUIaHNLuGOKcLX4N3qhF5CZagPnGM0/OgboD2yZ6gBgQy2PMDvJK27LpOybCcVugNRBEhg27ZiqXMOtd38ql9fFeR0LBueuVmdmZDEdBZ0cg5WF642Ev4afxmaDns2XdxsP3867n435N5DX7ydCPNqLrbTs/xDEPLeS3P8y1sKMfOJHp9mv37fOOcaK6MC531GKxaa9WSDrYm0XJaUCYXXX2RHjEFbL7k4dMdq03+ghSdSgHeuP6RT</vt:lpwstr>
  </property>
  <property fmtid="{D5CDD505-2E9C-101B-9397-08002B2CF9AE}" pid="103" name="x1ye=90">
    <vt:lpwstr>ZVYbkMypjE4uSp+dOBGsa4w/7Z7B6XEPSl7NjSty/lb7uvMw+DkUaxcSiQCO7v2883eX7Cw2FVDO19dOJLGSl6S82tir/i+EhFbwk8fXzIPpnVPRtK81d0LrhwMLs22cF84qn/lPl2T2oC5Tc3ywmhqe0oSBlYmGQIs/wiTF4Dt6JNDib8aQ+TduAgRA6CgwepWyKav/uGshq03G7kN+g1SekHRnjUE+3RfOnMdQD40EBFplxZa1+xymGh4Y29a</vt:lpwstr>
  </property>
  <property fmtid="{D5CDD505-2E9C-101B-9397-08002B2CF9AE}" pid="104" name="x1ye=91">
    <vt:lpwstr>K9exJGwPaRzk2oSSx6xWg8q9/MA9fTL6LT4Hm5/Tfu0YzZPwkhNUkRM9QXL+9lwZJEQQddSKKWzVV/nbK43DAktvBkASwQmpOULwzdfl6ASFijk2umQg4KiG84dg1SaWv2YvpINe+EvRCYwCZzhx5V9K20piVs/WgrfdBh30kNUIvWpPZd3hiRbYqYl56V6wmV+lJPhAQU/VBw5pkVWhuZd6qKOM9grcgpJHwhK67DgFeWSMpkkhbIgt1woqT6m</vt:lpwstr>
  </property>
  <property fmtid="{D5CDD505-2E9C-101B-9397-08002B2CF9AE}" pid="105" name="x1ye=92">
    <vt:lpwstr>0xDTUSz6Av6kaHUeHCLzdX09x+CWwjdQ1xzdSa0NfYiDThGy49aWB7A+1OnX70uXs4gEgJ+9BZz24OZlOL8jlYjrF24GTmJCQolMCCXtoAD8nbEssHxUOFbQom0imF7boCWMXdytm9xoOLmqdDKaHeuOTEb4jPN42ShFxe8XbcYgZdA0KAbGVe+q0VLAqhpwgGptV0cOADDZRClDBfZ83cJkYItjvPZB9Xkw5xOCk9lhv92No9/XmbKjeLR4LUW</vt:lpwstr>
  </property>
  <property fmtid="{D5CDD505-2E9C-101B-9397-08002B2CF9AE}" pid="106" name="x1ye=93">
    <vt:lpwstr>AxHoN8iunrjzBt0UIEl3jHDv7+IU4KD+2hw5R3XppD5Yia5zBSWnlYaiXVV+JqnEygC9PV1AZ8+GuNL/7AdJpl0DhomSeKvdSu2MsJu4mAw2s+Gd6cLLZeSYCpRQFY/zV+8fo5uT8f88ZkmkLwNcd8nDxydnvaH/OAu38h8MGJrfVleVohSi+Hc1Mn8gKWQIjwoE5xkpznh+wONmuNHsCvbpI82zISubEZ9G4/b/c2FmcQA57Jt/61MC/35EjKd</vt:lpwstr>
  </property>
  <property fmtid="{D5CDD505-2E9C-101B-9397-08002B2CF9AE}" pid="107" name="x1ye=94">
    <vt:lpwstr>di4GSLcarp+Yz7HuhGu/q8sidADtLg/GFrr6cApo1tjoObW5Iiqp8Y/l66PH7isIPEI/EIHr1MzqbkEaLRJBH5PLql43yC6qjDT886mNkuz20iX1bjo6JzYBO8VgqKkMlQ5HDChM9u3vfGtsWjkk5y14QElOgmRM/hmJlsesLnMfAW5dJXQIUsKy4uEbytVMt6DpQdHm5dp29cforggFXDAVWYONwlseIOhJlDraMdYV6eZyzIsVPJe5sScScos</vt:lpwstr>
  </property>
  <property fmtid="{D5CDD505-2E9C-101B-9397-08002B2CF9AE}" pid="108" name="x1ye=95">
    <vt:lpwstr>r78jQ+5obL2FlX4EqhV5ZFT1IwDf3pKanAvZXjN+X3CWpjIhJZLn2dna1vypt9IXnO3fBcZn2zVW6yZWVUECDPW4IgJ+uRbvpcvi7nr5M3mh685ppEIsmbLDlFkg+eMO/7+3FGdKpuYZZlrYC2Y8yn7wpKfjRs2VVDCSMRZTkqsw6AHkWhd6Yv5URgKQ93Q3I6R08u07D/JY/WzHxv7hiiRyq30L/6de8kzDH2T0UbEF0rm3LKgaSxeFSB+zE8h</vt:lpwstr>
  </property>
  <property fmtid="{D5CDD505-2E9C-101B-9397-08002B2CF9AE}" pid="109" name="x1ye=96">
    <vt:lpwstr>onFFETAAst6k5WGcl6ifYF9HG3QF+yQyejPsuxSoMQLq+zTgPRTqTXCYFGY/gcRDfehBZ60D41t1wwwVOENq+HR/Sk+m+utqj2ovC+01hXzxtFEXHt2q/HTcQhnSrVPJfa1UjspzPlFiBIWfDyFEgaq6dj3ob4JLlNe+E2XaUo9Yi5Q1wgKmPAXHKDGQeh9dpfot8eKy/rkUiQS8AUsvbkwRww5l1JvV/g30Ruf2nYsu6wWMgvnwqp3UIR8IU92</vt:lpwstr>
  </property>
  <property fmtid="{D5CDD505-2E9C-101B-9397-08002B2CF9AE}" pid="110" name="x1ye=97">
    <vt:lpwstr>eQtDVwJ4H3j6Ghf1u9VCWEFBevG/G2kS5mTkhYqUCoVREafwGEkPIwY9OPhYCHkZykQKpqhGzNV3jW6ecdZ+41i8o9g/pk2zGt7tVfEWbAXLL4mYha0xAcPNsqNGY79DwlOK30s/VntMPkcu0La/Z3rrod/9RW3Me07kgCcPXbDC0JUsBwPyLmOKqNw0q/bD+C7QuonIE2xHYaH4t5JN9h8nbzTmoUjpZT8dBv6phaIIf/1//EMn1xIZTZDFCv1</vt:lpwstr>
  </property>
  <property fmtid="{D5CDD505-2E9C-101B-9397-08002B2CF9AE}" pid="111" name="x1ye=98">
    <vt:lpwstr>BnLl+1GUifM0cxR3njpWNn5Z3NSiZgn9n4itkrcj9SCGJaD9QdVeMHWuOYDYXfhoQoQLNpvE0oTvziXwNUo878LhLEXLTLgIqIoL9lEq89O1ouMw0+eWrpUePAIYvfmWup3mzZInSfnzYk9vRR4mapIeznlmqg+QsCYiK/VWn648hcj21yE2/Z3Yq9em4W7wEvhM+C/k0M+nQCUlKzFlCG4JUQZXyklA9+Q6csE1ZkMg/bwreGGryCkGw3Ej7SQ</vt:lpwstr>
  </property>
  <property fmtid="{D5CDD505-2E9C-101B-9397-08002B2CF9AE}" pid="112" name="x1ye=99">
    <vt:lpwstr>EgUKimlKDPQT7Tj+qpwtcRCypuwnqHpaJX8FD6cQfH6yUhPXl3b7bRBMV0Ldx5+WubQIUKihkeLIJBnxFf5J5kWlqhPHKCE1WFOhrWnmEWnaagxdtv23Vl2/R2zBg9KaF96o4anHE1lPN+GpCx/aJ14UK7OYinhJtLizi4qY8JgJ/zFkdXI+7dQcYYTeOa2LC7uZ1sbttG9qGRXiw6YqbUMiYR2sUg0hS5c3XjUJa7E9/MEHoURKRc/KR4S9EbU</vt:lpwstr>
  </property>
</Properties>
</file>